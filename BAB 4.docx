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F29E1" w14:textId="44D85552" w:rsidR="00A9204E" w:rsidRDefault="00F46B78">
      <w:pPr>
        <w:rPr>
          <w:b/>
          <w:bCs/>
        </w:rPr>
      </w:pPr>
      <w:r>
        <w:rPr>
          <w:b/>
          <w:bCs/>
        </w:rPr>
        <w:t>MUHAMAD IHSAN</w:t>
      </w:r>
    </w:p>
    <w:p w14:paraId="3A4DF113" w14:textId="7BCE45D0" w:rsidR="00F46B78" w:rsidRDefault="00F46B78">
      <w:pPr>
        <w:rPr>
          <w:b/>
          <w:bCs/>
        </w:rPr>
      </w:pPr>
      <w:r>
        <w:rPr>
          <w:b/>
          <w:bCs/>
        </w:rPr>
        <w:t>04231049</w:t>
      </w:r>
    </w:p>
    <w:p w14:paraId="335934F9" w14:textId="4BC9880A" w:rsidR="00F46B78" w:rsidRDefault="00F46B78">
      <w:pPr>
        <w:rPr>
          <w:b/>
          <w:bCs/>
        </w:rPr>
      </w:pPr>
      <w:r>
        <w:rPr>
          <w:b/>
          <w:bCs/>
        </w:rPr>
        <w:t>PEMOGRAMAN BERORIENTASI OBJEK B</w:t>
      </w:r>
    </w:p>
    <w:p w14:paraId="0D74B7E2" w14:textId="34682D55" w:rsidR="00F46B78" w:rsidRDefault="002D09B2">
      <w:pPr>
        <w:rPr>
          <w:b/>
          <w:bCs/>
        </w:rPr>
      </w:pPr>
      <w:r>
        <w:rPr>
          <w:b/>
          <w:bCs/>
        </w:rPr>
        <w:t xml:space="preserve">LINK GITHUB : </w:t>
      </w:r>
      <w:hyperlink r:id="rId8" w:history="1">
        <w:r w:rsidRPr="002D09B2">
          <w:rPr>
            <w:rStyle w:val="Hyperlink"/>
            <w:b/>
            <w:bCs/>
          </w:rPr>
          <w:t>https://github.com/Ihsan0449/Cobaupload</w:t>
        </w:r>
      </w:hyperlink>
    </w:p>
    <w:p w14:paraId="1B9FEEBF" w14:textId="77777777" w:rsidR="002D09B2" w:rsidRPr="00F46B78" w:rsidRDefault="002D09B2">
      <w:pPr>
        <w:rPr>
          <w:b/>
          <w:bCs/>
        </w:rPr>
      </w:pPr>
    </w:p>
    <w:p w14:paraId="43FFE5D6" w14:textId="4161B70F" w:rsidR="004C5031" w:rsidRDefault="00D50AFE" w:rsidP="00DE0A68">
      <w:pPr>
        <w:pStyle w:val="ListParagraph"/>
        <w:numPr>
          <w:ilvl w:val="0"/>
          <w:numId w:val="24"/>
        </w:numPr>
      </w:pPr>
      <w:r>
        <w:t>View Binding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E0A68" w14:paraId="3A7EC247" w14:textId="77777777" w:rsidTr="00DE0A68">
        <w:tc>
          <w:tcPr>
            <w:tcW w:w="9350" w:type="dxa"/>
          </w:tcPr>
          <w:p w14:paraId="33AE22EE" w14:textId="4772D277" w:rsidR="00DE0A68" w:rsidRDefault="00DE0A68" w:rsidP="00DE0A68">
            <w:r>
              <w:t>Coding</w:t>
            </w:r>
          </w:p>
        </w:tc>
      </w:tr>
      <w:tr w:rsidR="00DE0A68" w14:paraId="2F243D39" w14:textId="77777777" w:rsidTr="00DE0A68">
        <w:tc>
          <w:tcPr>
            <w:tcW w:w="9350" w:type="dxa"/>
          </w:tcPr>
          <w:p w14:paraId="56FB53B3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android {</w:t>
            </w:r>
          </w:p>
          <w:p w14:paraId="02C6D54B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...</w:t>
            </w:r>
          </w:p>
          <w:p w14:paraId="20F15ADE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buildFeatures {</w:t>
            </w:r>
          </w:p>
          <w:p w14:paraId="6637A81A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viewBinding true</w:t>
            </w:r>
          </w:p>
          <w:p w14:paraId="0038D9CC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}</w:t>
            </w:r>
          </w:p>
          <w:p w14:paraId="2BEFF204" w14:textId="20080D40" w:rsidR="00DE0A68" w:rsidRDefault="00D50AFE" w:rsidP="00D50AFE"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}</w:t>
            </w:r>
          </w:p>
        </w:tc>
      </w:tr>
    </w:tbl>
    <w:p w14:paraId="65C10AF1" w14:textId="77777777" w:rsidR="00DE0A68" w:rsidRDefault="00DE0A68" w:rsidP="00DE0A68">
      <w:pPr>
        <w:ind w:left="360"/>
      </w:pPr>
    </w:p>
    <w:p w14:paraId="72F76379" w14:textId="6F006292" w:rsidR="00DE0A68" w:rsidRDefault="00D50AFE" w:rsidP="00DE0A68">
      <w:pPr>
        <w:pStyle w:val="ListParagraph"/>
        <w:numPr>
          <w:ilvl w:val="0"/>
          <w:numId w:val="24"/>
        </w:numPr>
        <w:jc w:val="both"/>
      </w:pPr>
      <w:r>
        <w:t>Login Activity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E0A68" w14:paraId="443AC556" w14:textId="77777777" w:rsidTr="00074546">
        <w:tc>
          <w:tcPr>
            <w:tcW w:w="9350" w:type="dxa"/>
          </w:tcPr>
          <w:p w14:paraId="3E725BDB" w14:textId="77777777" w:rsidR="00DE0A68" w:rsidRDefault="00DE0A68" w:rsidP="00074546">
            <w:r>
              <w:t>Coding</w:t>
            </w:r>
          </w:p>
        </w:tc>
      </w:tr>
      <w:tr w:rsidR="00DE0A68" w14:paraId="3D795333" w14:textId="77777777" w:rsidTr="00074546">
        <w:tc>
          <w:tcPr>
            <w:tcW w:w="9350" w:type="dxa"/>
          </w:tcPr>
          <w:p w14:paraId="1A5A6987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package com.example.myapplication // Sesuaikan dengan nama package Anda</w:t>
            </w:r>
          </w:p>
          <w:p w14:paraId="198F1A7D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</w:p>
          <w:p w14:paraId="21F7FAF7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import android.content.Intent</w:t>
            </w:r>
          </w:p>
          <w:p w14:paraId="41638922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import android.os.Bundle</w:t>
            </w:r>
          </w:p>
          <w:p w14:paraId="2290A80F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import android.widget.Toast</w:t>
            </w:r>
          </w:p>
          <w:p w14:paraId="228BFE99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import androidx.appcompat.app.AppCompatActivity</w:t>
            </w:r>
          </w:p>
          <w:p w14:paraId="6FB3016E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import com.example.myapplication.databinding.ActivityLoginBinding // Sesuaikan nama binding XML login Anda</w:t>
            </w:r>
          </w:p>
          <w:p w14:paraId="414ACE99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</w:p>
          <w:p w14:paraId="6DE4A450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class LoginActivity : AppCompatActivity() {</w:t>
            </w:r>
          </w:p>
          <w:p w14:paraId="77807E01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</w:p>
          <w:p w14:paraId="176EF0C4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private lateinit var binding: ActivityLoginBinding</w:t>
            </w:r>
          </w:p>
          <w:p w14:paraId="1617412F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</w:p>
          <w:p w14:paraId="152C6179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override fun onCreate(savedInstanceState: Bundle?) {</w:t>
            </w:r>
          </w:p>
          <w:p w14:paraId="62A417AD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super.onCreate(savedInstanceState)</w:t>
            </w:r>
          </w:p>
          <w:p w14:paraId="4C2D34F1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// Menginisialisasi View Binding</w:t>
            </w:r>
          </w:p>
          <w:p w14:paraId="7D54ED5F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binding = ActivityLoginBinding.inflate(layoutInflater)</w:t>
            </w:r>
          </w:p>
          <w:p w14:paraId="3E233DF6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setContentView(binding.root)</w:t>
            </w:r>
          </w:p>
          <w:p w14:paraId="690CE84C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</w:p>
          <w:p w14:paraId="2F3894F6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// Memasang Listener pada tombol Login (Halaman 9)</w:t>
            </w:r>
          </w:p>
          <w:p w14:paraId="28B763AE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binding.btnLogin.setOnClickListener {</w:t>
            </w:r>
          </w:p>
          <w:p w14:paraId="1E77DA89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val username = binding.etUsername.text.toString().trim()</w:t>
            </w:r>
          </w:p>
          <w:p w14:paraId="770788D1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val password = binding.etPassword.text.toString().trim()</w:t>
            </w:r>
          </w:p>
          <w:p w14:paraId="7718ABF7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</w:p>
          <w:p w14:paraId="088A0E42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// 1. Validasi Input (Halaman 4)</w:t>
            </w:r>
          </w:p>
          <w:p w14:paraId="3351A044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if (username.isEmpty()) {</w:t>
            </w:r>
          </w:p>
          <w:p w14:paraId="5D7E2393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    binding.etUsername.error = "Username tidak boleh kosong!"</w:t>
            </w:r>
          </w:p>
          <w:p w14:paraId="4B279432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    return@setOnClickListener</w:t>
            </w:r>
          </w:p>
          <w:p w14:paraId="486D1B2E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}</w:t>
            </w:r>
          </w:p>
          <w:p w14:paraId="1CB88576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</w:p>
          <w:p w14:paraId="6DE4B9DC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if (password.isEmpty()) {</w:t>
            </w:r>
          </w:p>
          <w:p w14:paraId="7ABB1D63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    binding.etPassword.error = "Password tidak boleh kosong!"</w:t>
            </w:r>
          </w:p>
          <w:p w14:paraId="77635187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    return@setOnClickListener</w:t>
            </w:r>
          </w:p>
          <w:p w14:paraId="383B9DE8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}</w:t>
            </w:r>
          </w:p>
          <w:p w14:paraId="62259C7B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</w:p>
          <w:p w14:paraId="57F0F44C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// Contoh kredensial login sederhana</w:t>
            </w:r>
          </w:p>
          <w:p w14:paraId="51D8EABD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if (username == "admin" &amp;&amp; password == "admin123") {</w:t>
            </w:r>
          </w:p>
          <w:p w14:paraId="09B23A6B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    Toast.makeText(this, "Login Berhasil!", Toast.LENGTH_SHORT).show()</w:t>
            </w:r>
          </w:p>
          <w:p w14:paraId="1577C19D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</w:p>
          <w:p w14:paraId="2E4B53FE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    // 2. Navigasi menggunakan Explicit Intent &amp; Mengirimkan Data (Halaman 4)</w:t>
            </w:r>
          </w:p>
          <w:p w14:paraId="1AE1F458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    val intent = Intent(this, HomeActivity::class.getPermittedClass()) // atau HomeActivity::class.java</w:t>
            </w:r>
          </w:p>
          <w:p w14:paraId="696788DE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    intent.putExtra("EXTRA_USERNAME", username)</w:t>
            </w:r>
          </w:p>
          <w:p w14:paraId="43FA8FA1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    startActivity(intent)</w:t>
            </w:r>
          </w:p>
          <w:p w14:paraId="7E64EB4D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    </w:t>
            </w:r>
          </w:p>
          <w:p w14:paraId="00A3E4AF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    // Menutup LoginActivity agar tidak bisa kembali ke halaman login via tombol back</w:t>
            </w:r>
          </w:p>
          <w:p w14:paraId="2A88BCDB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    finish()</w:t>
            </w:r>
          </w:p>
          <w:p w14:paraId="5AC1E8A3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} else {</w:t>
            </w:r>
          </w:p>
          <w:p w14:paraId="5C069AB4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    Toast.makeText(this, "Username atau Password salah!", Toast.LENGTH_SHORT).show()</w:t>
            </w:r>
          </w:p>
          <w:p w14:paraId="0469D9B0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    }</w:t>
            </w:r>
          </w:p>
          <w:p w14:paraId="6BD0F6CC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}</w:t>
            </w:r>
          </w:p>
          <w:p w14:paraId="4A98E359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}</w:t>
            </w:r>
          </w:p>
          <w:p w14:paraId="6656B541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</w:p>
          <w:p w14:paraId="27747C58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// Fungsi helper penyesuaian refleksi class Java di Kotlin</w:t>
            </w:r>
          </w:p>
          <w:p w14:paraId="3AD30DDE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private fun &lt;T : Any&gt; kotlin.reflect.KClass&lt;T&gt;.getPermittedClass(): Class&lt;T&gt; {</w:t>
            </w:r>
          </w:p>
          <w:p w14:paraId="4DC7C594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    return java</w:t>
            </w:r>
          </w:p>
          <w:p w14:paraId="03F3A6FF" w14:textId="77777777" w:rsidR="00D50AFE" w:rsidRPr="00D50AFE" w:rsidRDefault="00D50AFE" w:rsidP="00D50AF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</w:pPr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 xml:space="preserve">    }</w:t>
            </w:r>
          </w:p>
          <w:p w14:paraId="2997BEA4" w14:textId="355A2B27" w:rsidR="00DE0A68" w:rsidRDefault="00D50AFE" w:rsidP="00D50AFE">
            <w:r w:rsidRPr="00D50A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}</w:t>
            </w:r>
          </w:p>
        </w:tc>
      </w:tr>
    </w:tbl>
    <w:p w14:paraId="5D10708A" w14:textId="77777777" w:rsidR="00DE0A68" w:rsidRDefault="00DE0A68" w:rsidP="00DE0A68">
      <w:pPr>
        <w:ind w:left="360"/>
        <w:jc w:val="both"/>
      </w:pPr>
    </w:p>
    <w:p w14:paraId="3067F169" w14:textId="608C774F" w:rsidR="00D50AFE" w:rsidRDefault="00D50AFE" w:rsidP="00D50AFE">
      <w:pPr>
        <w:pStyle w:val="ListParagraph"/>
        <w:numPr>
          <w:ilvl w:val="0"/>
          <w:numId w:val="24"/>
        </w:numPr>
        <w:jc w:val="both"/>
      </w:pPr>
      <w:r>
        <w:t>Home Activity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50AFE" w14:paraId="12E0FE25" w14:textId="77777777" w:rsidTr="00D50AFE">
        <w:tc>
          <w:tcPr>
            <w:tcW w:w="9350" w:type="dxa"/>
          </w:tcPr>
          <w:p w14:paraId="0EA2B406" w14:textId="78B7B8D1" w:rsidR="00D50AFE" w:rsidRDefault="00D50AFE" w:rsidP="00D50AFE">
            <w:pPr>
              <w:pStyle w:val="ListParagraph"/>
              <w:ind w:left="0"/>
              <w:jc w:val="both"/>
            </w:pPr>
            <w:r>
              <w:t>Coding</w:t>
            </w:r>
          </w:p>
        </w:tc>
      </w:tr>
      <w:tr w:rsidR="00D50AFE" w14:paraId="18E26E12" w14:textId="77777777" w:rsidTr="00D50AFE">
        <w:tc>
          <w:tcPr>
            <w:tcW w:w="9350" w:type="dxa"/>
          </w:tcPr>
          <w:p w14:paraId="5F32F003" w14:textId="77777777" w:rsidR="00D50AFE" w:rsidRDefault="00D50AFE" w:rsidP="00D50AFE">
            <w:pPr>
              <w:pStyle w:val="ListParagraph"/>
              <w:jc w:val="both"/>
            </w:pPr>
            <w:r>
              <w:t>package com.example.myapplication // Sesuaikan dengan nama package Anda</w:t>
            </w:r>
          </w:p>
          <w:p w14:paraId="402E81B9" w14:textId="77777777" w:rsidR="00D50AFE" w:rsidRDefault="00D50AFE" w:rsidP="00D50AFE">
            <w:pPr>
              <w:pStyle w:val="ListParagraph"/>
              <w:jc w:val="both"/>
            </w:pPr>
          </w:p>
          <w:p w14:paraId="53337FDB" w14:textId="77777777" w:rsidR="00D50AFE" w:rsidRDefault="00D50AFE" w:rsidP="00D50AFE">
            <w:pPr>
              <w:pStyle w:val="ListParagraph"/>
              <w:jc w:val="both"/>
            </w:pPr>
            <w:r>
              <w:t>import android.content.Intent</w:t>
            </w:r>
          </w:p>
          <w:p w14:paraId="79BCD2BE" w14:textId="77777777" w:rsidR="00D50AFE" w:rsidRDefault="00D50AFE" w:rsidP="00D50AFE">
            <w:pPr>
              <w:pStyle w:val="ListParagraph"/>
              <w:jc w:val="both"/>
            </w:pPr>
            <w:r>
              <w:t>import android.os.Bundle</w:t>
            </w:r>
          </w:p>
          <w:p w14:paraId="5BEDA939" w14:textId="77777777" w:rsidR="00D50AFE" w:rsidRDefault="00D50AFE" w:rsidP="00D50AFE">
            <w:pPr>
              <w:pStyle w:val="ListParagraph"/>
              <w:jc w:val="both"/>
            </w:pPr>
            <w:r>
              <w:t>import android.widget.Toast</w:t>
            </w:r>
          </w:p>
          <w:p w14:paraId="4781E69E" w14:textId="77777777" w:rsidR="00D50AFE" w:rsidRDefault="00D50AFE" w:rsidP="00D50AFE">
            <w:pPr>
              <w:pStyle w:val="ListParagraph"/>
              <w:jc w:val="both"/>
            </w:pPr>
            <w:r>
              <w:t>import androidx.appcompat.app.AppCompatActivity</w:t>
            </w:r>
          </w:p>
          <w:p w14:paraId="5D791F5A" w14:textId="77777777" w:rsidR="00D50AFE" w:rsidRDefault="00D50AFE" w:rsidP="00D50AFE">
            <w:pPr>
              <w:pStyle w:val="ListParagraph"/>
              <w:jc w:val="both"/>
            </w:pPr>
            <w:r>
              <w:t>import com.example.myapplication.databinding.ActivityLoginBinding // Sesuaikan nama binding XML login Anda</w:t>
            </w:r>
          </w:p>
          <w:p w14:paraId="0AB4A560" w14:textId="77777777" w:rsidR="00D50AFE" w:rsidRDefault="00D50AFE" w:rsidP="00D50AFE">
            <w:pPr>
              <w:pStyle w:val="ListParagraph"/>
              <w:jc w:val="both"/>
            </w:pPr>
          </w:p>
          <w:p w14:paraId="4F391A02" w14:textId="77777777" w:rsidR="00D50AFE" w:rsidRDefault="00D50AFE" w:rsidP="00D50AFE">
            <w:pPr>
              <w:pStyle w:val="ListParagraph"/>
              <w:jc w:val="both"/>
            </w:pPr>
            <w:r>
              <w:lastRenderedPageBreak/>
              <w:t>class LoginActivity : AppCompatActivity() {</w:t>
            </w:r>
          </w:p>
          <w:p w14:paraId="5CA7992A" w14:textId="77777777" w:rsidR="00D50AFE" w:rsidRDefault="00D50AFE" w:rsidP="00D50AFE">
            <w:pPr>
              <w:pStyle w:val="ListParagraph"/>
              <w:jc w:val="both"/>
            </w:pPr>
          </w:p>
          <w:p w14:paraId="24ABC351" w14:textId="77777777" w:rsidR="00D50AFE" w:rsidRDefault="00D50AFE" w:rsidP="00D50AFE">
            <w:pPr>
              <w:pStyle w:val="ListParagraph"/>
              <w:jc w:val="both"/>
            </w:pPr>
            <w:r>
              <w:t xml:space="preserve">    private lateinit var binding: ActivityLoginBinding</w:t>
            </w:r>
          </w:p>
          <w:p w14:paraId="6C70B2D8" w14:textId="77777777" w:rsidR="00D50AFE" w:rsidRDefault="00D50AFE" w:rsidP="00D50AFE">
            <w:pPr>
              <w:pStyle w:val="ListParagraph"/>
              <w:jc w:val="both"/>
            </w:pPr>
          </w:p>
          <w:p w14:paraId="3A8A000E" w14:textId="77777777" w:rsidR="00D50AFE" w:rsidRDefault="00D50AFE" w:rsidP="00D50AFE">
            <w:pPr>
              <w:pStyle w:val="ListParagraph"/>
              <w:jc w:val="both"/>
            </w:pPr>
            <w:r>
              <w:t xml:space="preserve">    override fun onCreate(savedInstanceState: Bundle?) {</w:t>
            </w:r>
          </w:p>
          <w:p w14:paraId="5B30EF07" w14:textId="77777777" w:rsidR="00D50AFE" w:rsidRDefault="00D50AFE" w:rsidP="00D50AFE">
            <w:pPr>
              <w:pStyle w:val="ListParagraph"/>
              <w:jc w:val="both"/>
            </w:pPr>
            <w:r>
              <w:t xml:space="preserve">        super.onCreate(savedInstanceState)</w:t>
            </w:r>
          </w:p>
          <w:p w14:paraId="7F4EC67E" w14:textId="77777777" w:rsidR="00D50AFE" w:rsidRDefault="00D50AFE" w:rsidP="00D50AFE">
            <w:pPr>
              <w:pStyle w:val="ListParagraph"/>
              <w:jc w:val="both"/>
            </w:pPr>
            <w:r>
              <w:t xml:space="preserve">        // Menginisialisasi View Binding</w:t>
            </w:r>
          </w:p>
          <w:p w14:paraId="0C21BFA5" w14:textId="77777777" w:rsidR="00D50AFE" w:rsidRDefault="00D50AFE" w:rsidP="00D50AFE">
            <w:pPr>
              <w:pStyle w:val="ListParagraph"/>
              <w:jc w:val="both"/>
            </w:pPr>
            <w:r>
              <w:t xml:space="preserve">        binding = ActivityLoginBinding.inflate(layoutInflater)</w:t>
            </w:r>
          </w:p>
          <w:p w14:paraId="05C1D7C4" w14:textId="77777777" w:rsidR="00D50AFE" w:rsidRDefault="00D50AFE" w:rsidP="00D50AFE">
            <w:pPr>
              <w:pStyle w:val="ListParagraph"/>
              <w:jc w:val="both"/>
            </w:pPr>
            <w:r>
              <w:t xml:space="preserve">        setContentView(binding.root)</w:t>
            </w:r>
          </w:p>
          <w:p w14:paraId="787F1DDE" w14:textId="77777777" w:rsidR="00D50AFE" w:rsidRDefault="00D50AFE" w:rsidP="00D50AFE">
            <w:pPr>
              <w:pStyle w:val="ListParagraph"/>
              <w:jc w:val="both"/>
            </w:pPr>
          </w:p>
          <w:p w14:paraId="3FA9B92C" w14:textId="77777777" w:rsidR="00D50AFE" w:rsidRDefault="00D50AFE" w:rsidP="00D50AFE">
            <w:pPr>
              <w:pStyle w:val="ListParagraph"/>
              <w:jc w:val="both"/>
            </w:pPr>
            <w:r>
              <w:t xml:space="preserve">        // Memasang Listener pada tombol Login (Halaman 9)</w:t>
            </w:r>
          </w:p>
          <w:p w14:paraId="6D3199A2" w14:textId="77777777" w:rsidR="00D50AFE" w:rsidRDefault="00D50AFE" w:rsidP="00D50AFE">
            <w:pPr>
              <w:pStyle w:val="ListParagraph"/>
              <w:jc w:val="both"/>
            </w:pPr>
            <w:r>
              <w:t xml:space="preserve">        binding.btnLogin.setOnClickListener {</w:t>
            </w:r>
          </w:p>
          <w:p w14:paraId="22DFD516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val username = binding.etUsername.text.toString().trim()</w:t>
            </w:r>
          </w:p>
          <w:p w14:paraId="7FFE82EE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val password = binding.etPassword.text.toString().trim()</w:t>
            </w:r>
          </w:p>
          <w:p w14:paraId="61F1F1C6" w14:textId="77777777" w:rsidR="00D50AFE" w:rsidRDefault="00D50AFE" w:rsidP="00D50AFE">
            <w:pPr>
              <w:pStyle w:val="ListParagraph"/>
              <w:jc w:val="both"/>
            </w:pPr>
          </w:p>
          <w:p w14:paraId="19D528F3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// 1. Validasi Input (Halaman 4)</w:t>
            </w:r>
          </w:p>
          <w:p w14:paraId="2190BAF6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if (username.isEmpty()) {</w:t>
            </w:r>
          </w:p>
          <w:p w14:paraId="48612A30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    binding.etUsername.error = "Username tidak boleh kosong!"</w:t>
            </w:r>
          </w:p>
          <w:p w14:paraId="529C3D77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    return@setOnClickListener</w:t>
            </w:r>
          </w:p>
          <w:p w14:paraId="4EEEE9C1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}</w:t>
            </w:r>
          </w:p>
          <w:p w14:paraId="3E8A5DB1" w14:textId="77777777" w:rsidR="00D50AFE" w:rsidRDefault="00D50AFE" w:rsidP="00D50AFE">
            <w:pPr>
              <w:pStyle w:val="ListParagraph"/>
              <w:jc w:val="both"/>
            </w:pPr>
          </w:p>
          <w:p w14:paraId="5D391B34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if (password.isEmpty()) {</w:t>
            </w:r>
          </w:p>
          <w:p w14:paraId="72D573CD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    binding.etPassword.error = "Password tidak boleh kosong!"</w:t>
            </w:r>
          </w:p>
          <w:p w14:paraId="01C87E7B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    return@setOnClickListener</w:t>
            </w:r>
          </w:p>
          <w:p w14:paraId="03A8E3AB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}</w:t>
            </w:r>
          </w:p>
          <w:p w14:paraId="0132C655" w14:textId="77777777" w:rsidR="00D50AFE" w:rsidRDefault="00D50AFE" w:rsidP="00D50AFE">
            <w:pPr>
              <w:pStyle w:val="ListParagraph"/>
              <w:jc w:val="both"/>
            </w:pPr>
          </w:p>
          <w:p w14:paraId="13EF5F9F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// Contoh kredensial login sederhana</w:t>
            </w:r>
          </w:p>
          <w:p w14:paraId="61341C8C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if (username == "admin" &amp;&amp; password == "admin123") {</w:t>
            </w:r>
          </w:p>
          <w:p w14:paraId="273817B9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    Toast.makeText(this, "Login Berhasil!", Toast.LENGTH_SHORT).show()</w:t>
            </w:r>
          </w:p>
          <w:p w14:paraId="2DF2D4F2" w14:textId="77777777" w:rsidR="00D50AFE" w:rsidRDefault="00D50AFE" w:rsidP="00D50AFE">
            <w:pPr>
              <w:pStyle w:val="ListParagraph"/>
              <w:jc w:val="both"/>
            </w:pPr>
          </w:p>
          <w:p w14:paraId="57E01F5B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    // 2. Navigasi menggunakan Explicit Intent &amp; Mengirimkan Data (Halaman 4)</w:t>
            </w:r>
          </w:p>
          <w:p w14:paraId="4C1FBEEC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    val intent = Intent(this, HomeActivity::class.getPermittedClass()) // atau HomeActivity::class.java</w:t>
            </w:r>
          </w:p>
          <w:p w14:paraId="78EC4DE8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    intent.putExtra("EXTRA_USERNAME", username)</w:t>
            </w:r>
          </w:p>
          <w:p w14:paraId="1C75A5E2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    startActivity(intent)</w:t>
            </w:r>
          </w:p>
          <w:p w14:paraId="68699874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    </w:t>
            </w:r>
          </w:p>
          <w:p w14:paraId="360A93AD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    // Menutup LoginActivity agar tidak bisa kembali ke halaman login via tombol back</w:t>
            </w:r>
          </w:p>
          <w:p w14:paraId="4ED01F26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    finish()</w:t>
            </w:r>
          </w:p>
          <w:p w14:paraId="2147E3B3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} else {</w:t>
            </w:r>
          </w:p>
          <w:p w14:paraId="5DF71D45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    Toast.makeText(this, "Username atau Password salah!", Toast.LENGTH_SHORT).show()</w:t>
            </w:r>
          </w:p>
          <w:p w14:paraId="6C2AD8B3" w14:textId="77777777" w:rsidR="00D50AFE" w:rsidRDefault="00D50AFE" w:rsidP="00D50AFE">
            <w:pPr>
              <w:pStyle w:val="ListParagraph"/>
              <w:jc w:val="both"/>
            </w:pPr>
            <w:r>
              <w:t xml:space="preserve">            }</w:t>
            </w:r>
          </w:p>
          <w:p w14:paraId="42C835CD" w14:textId="77777777" w:rsidR="00D50AFE" w:rsidRDefault="00D50AFE" w:rsidP="00D50AFE">
            <w:pPr>
              <w:pStyle w:val="ListParagraph"/>
              <w:jc w:val="both"/>
            </w:pPr>
            <w:r>
              <w:t xml:space="preserve">        }</w:t>
            </w:r>
          </w:p>
          <w:p w14:paraId="15C4CD2C" w14:textId="77777777" w:rsidR="00D50AFE" w:rsidRDefault="00D50AFE" w:rsidP="00D50AFE">
            <w:pPr>
              <w:pStyle w:val="ListParagraph"/>
              <w:jc w:val="both"/>
            </w:pPr>
            <w:r>
              <w:t xml:space="preserve">    }</w:t>
            </w:r>
          </w:p>
          <w:p w14:paraId="39FFC057" w14:textId="77777777" w:rsidR="00D50AFE" w:rsidRDefault="00D50AFE" w:rsidP="00D50AFE">
            <w:pPr>
              <w:pStyle w:val="ListParagraph"/>
              <w:jc w:val="both"/>
            </w:pPr>
          </w:p>
          <w:p w14:paraId="23829BA7" w14:textId="77777777" w:rsidR="00D50AFE" w:rsidRDefault="00D50AFE" w:rsidP="00D50AFE">
            <w:pPr>
              <w:pStyle w:val="ListParagraph"/>
              <w:jc w:val="both"/>
            </w:pPr>
            <w:r>
              <w:t xml:space="preserve">    // Fungsi helper penyesuaian refleksi class Java di Kotlin</w:t>
            </w:r>
          </w:p>
          <w:p w14:paraId="649A2B89" w14:textId="77777777" w:rsidR="00D50AFE" w:rsidRDefault="00D50AFE" w:rsidP="00D50AFE">
            <w:pPr>
              <w:pStyle w:val="ListParagraph"/>
              <w:jc w:val="both"/>
            </w:pPr>
            <w:r>
              <w:t xml:space="preserve">    private fun &lt;T : Any&gt; kotlin.reflect.KClass&lt;T&gt;.getPermittedClass(): Class&lt;T&gt; {</w:t>
            </w:r>
          </w:p>
          <w:p w14:paraId="098506C2" w14:textId="77777777" w:rsidR="00D50AFE" w:rsidRDefault="00D50AFE" w:rsidP="00D50AFE">
            <w:pPr>
              <w:pStyle w:val="ListParagraph"/>
              <w:jc w:val="both"/>
            </w:pPr>
            <w:r>
              <w:lastRenderedPageBreak/>
              <w:t xml:space="preserve">        return java</w:t>
            </w:r>
          </w:p>
          <w:p w14:paraId="4F60E7BD" w14:textId="77777777" w:rsidR="00D50AFE" w:rsidRDefault="00D50AFE" w:rsidP="00D50AFE">
            <w:pPr>
              <w:pStyle w:val="ListParagraph"/>
              <w:jc w:val="both"/>
            </w:pPr>
            <w:r>
              <w:t xml:space="preserve">    }</w:t>
            </w:r>
          </w:p>
          <w:p w14:paraId="5C8296DC" w14:textId="53A71E64" w:rsidR="00D50AFE" w:rsidRDefault="00D50AFE" w:rsidP="00D50AFE">
            <w:pPr>
              <w:pStyle w:val="ListParagraph"/>
              <w:ind w:left="0"/>
              <w:jc w:val="both"/>
            </w:pPr>
            <w:r>
              <w:t>}</w:t>
            </w:r>
          </w:p>
        </w:tc>
      </w:tr>
    </w:tbl>
    <w:p w14:paraId="685D9E54" w14:textId="77777777" w:rsidR="00D50AFE" w:rsidRDefault="00D50AFE" w:rsidP="004C5031">
      <w:pPr>
        <w:ind w:left="360"/>
        <w:jc w:val="both"/>
      </w:pPr>
    </w:p>
    <w:p w14:paraId="2F4C99A0" w14:textId="77777777" w:rsidR="00D50AFE" w:rsidRDefault="00D50AFE">
      <w:r>
        <w:br w:type="page"/>
      </w:r>
    </w:p>
    <w:p w14:paraId="0A653E75" w14:textId="4B5CF9FB" w:rsidR="00DE0A68" w:rsidRDefault="00DE0A68" w:rsidP="004C5031">
      <w:pPr>
        <w:ind w:left="360"/>
        <w:jc w:val="both"/>
      </w:pPr>
      <w:r>
        <w:lastRenderedPageBreak/>
        <w:t>Dokumentas</w:t>
      </w:r>
      <w:r w:rsidR="00D50AFE">
        <w:t>i</w:t>
      </w:r>
    </w:p>
    <w:p w14:paraId="0CAC51BA" w14:textId="7F9A2FFB" w:rsidR="00DE0A68" w:rsidRDefault="00D50AFE" w:rsidP="004C5031">
      <w:pPr>
        <w:ind w:left="360"/>
        <w:jc w:val="both"/>
      </w:pPr>
      <w:r w:rsidRPr="00D50AFE">
        <w:drawing>
          <wp:inline distT="0" distB="0" distL="0" distR="0" wp14:anchorId="1CA04209" wp14:editId="3FE642B7">
            <wp:extent cx="5943600" cy="59347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2281D"/>
    <w:multiLevelType w:val="hybridMultilevel"/>
    <w:tmpl w:val="2A288E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0"/>
  </w:num>
  <w:num w:numId="2">
    <w:abstractNumId w:val="13"/>
  </w:num>
  <w:num w:numId="3">
    <w:abstractNumId w:val="11"/>
  </w:num>
  <w:num w:numId="4">
    <w:abstractNumId w:val="22"/>
  </w:num>
  <w:num w:numId="5">
    <w:abstractNumId w:val="14"/>
  </w:num>
  <w:num w:numId="6">
    <w:abstractNumId w:val="17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5"/>
  </w:num>
  <w:num w:numId="19">
    <w:abstractNumId w:val="16"/>
  </w:num>
  <w:num w:numId="20">
    <w:abstractNumId w:val="21"/>
  </w:num>
  <w:num w:numId="21">
    <w:abstractNumId w:val="18"/>
  </w:num>
  <w:num w:numId="22">
    <w:abstractNumId w:val="12"/>
  </w:num>
  <w:num w:numId="23">
    <w:abstractNumId w:val="23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7C"/>
    <w:rsid w:val="00091B6C"/>
    <w:rsid w:val="002D09B2"/>
    <w:rsid w:val="004C5031"/>
    <w:rsid w:val="00645252"/>
    <w:rsid w:val="006D3D74"/>
    <w:rsid w:val="0083569A"/>
    <w:rsid w:val="00965202"/>
    <w:rsid w:val="00A21141"/>
    <w:rsid w:val="00A72C7C"/>
    <w:rsid w:val="00A9204E"/>
    <w:rsid w:val="00D50AFE"/>
    <w:rsid w:val="00DE0A68"/>
    <w:rsid w:val="00F2440A"/>
    <w:rsid w:val="00F46B78"/>
    <w:rsid w:val="00FB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A45E"/>
  <w15:chartTrackingRefBased/>
  <w15:docId w15:val="{1887E506-1894-480B-9416-1711A4B87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A72C7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D09B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5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7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6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hsan0449/Cobauploa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bang\AppData\Local\Microsoft\Office\16.0\DTS\en-US%7b1B20B35C-F80F-4E54-8D25-ED99238B5BFD%7d\%7b109B9FF1-70DB-40C7-8B94-021FD74E32D2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{109B9FF1-70DB-40C7-8B94-021FD74E32D2}TF2de6fc23-48e8-448b-960e-1bdc6e9248ab4ef8d1ac_win32-7424dd8ab5ea</Template>
  <TotalTime>55</TotalTime>
  <Pages>1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kbang</dc:creator>
  <cp:keywords/>
  <dc:description/>
  <cp:lastModifiedBy>kbangtan8@gmail.com</cp:lastModifiedBy>
  <cp:revision>8</cp:revision>
  <cp:lastPrinted>2026-07-04T04:55:00Z</cp:lastPrinted>
  <dcterms:created xsi:type="dcterms:W3CDTF">2026-07-01T10:30:00Z</dcterms:created>
  <dcterms:modified xsi:type="dcterms:W3CDTF">2026-07-04T05:13:00Z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